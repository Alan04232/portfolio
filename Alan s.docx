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31061553"/>
    <w:p w14:paraId="6EB89846" w14:textId="77777777" w:rsidR="00690FBF" w:rsidRPr="00690FBF" w:rsidRDefault="00690FBF" w:rsidP="00690FBF">
      <w:pPr>
        <w:pStyle w:val="Title"/>
        <w:spacing w:before="0" w:after="0" w:line="240" w:lineRule="auto"/>
        <w:rPr>
          <w:sz w:val="6"/>
          <w:szCs w:val="6"/>
        </w:rPr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1D25FC72" wp14:editId="7AA8F1F3">
                <wp:simplePos x="0" y="0"/>
                <wp:positionH relativeFrom="margin">
                  <wp:posOffset>-519545</wp:posOffset>
                </wp:positionH>
                <wp:positionV relativeFrom="margin">
                  <wp:posOffset>-402590</wp:posOffset>
                </wp:positionV>
                <wp:extent cx="6985635" cy="10058400"/>
                <wp:effectExtent l="0" t="0" r="5715" b="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6985635" cy="10058400"/>
                          <a:chOff x="0" y="0"/>
                          <a:chExt cx="4762532" cy="6858000"/>
                        </a:xfrm>
                      </wpg:grpSpPr>
                      <wps:wsp>
                        <wps:cNvPr id="7" name="Freeform 6">
                          <a:extLst>
                            <a:ext uri="{FF2B5EF4-FFF2-40B4-BE49-F238E27FC236}">
                              <a16:creationId xmlns:a16="http://schemas.microsoft.com/office/drawing/2014/main" id="{97861BD5-9E4C-D546-A13E-D5CF77915A18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6234" cy="6858000"/>
                          </a:xfrm>
                          <a:custGeom>
                            <a:avLst/>
                            <a:gdLst>
                              <a:gd name="connsiteX0" fmla="*/ 0 w 6234"/>
                              <a:gd name="connsiteY0" fmla="*/ 0 h 6858000"/>
                              <a:gd name="connsiteX1" fmla="*/ 6235 w 6234"/>
                              <a:gd name="connsiteY1" fmla="*/ 0 h 6858000"/>
                              <a:gd name="connsiteX2" fmla="*/ 6235 w 6234"/>
                              <a:gd name="connsiteY2" fmla="*/ 6858000 h 6858000"/>
                              <a:gd name="connsiteX3" fmla="*/ 0 w 623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34" h="6858000">
                                <a:moveTo>
                                  <a:pt x="0" y="0"/>
                                </a:moveTo>
                                <a:lnTo>
                                  <a:pt x="6235" y="0"/>
                                </a:lnTo>
                                <a:lnTo>
                                  <a:pt x="6235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reeform 8">
                          <a:extLst>
                            <a:ext uri="{FF2B5EF4-FFF2-40B4-BE49-F238E27FC236}">
                              <a16:creationId xmlns:a16="http://schemas.microsoft.com/office/drawing/2014/main" id="{34C66C4E-700E-194D-BC81-934C3C3CDCA8}"/>
                            </a:ext>
                          </a:extLst>
                        </wps:cNvPr>
                        <wps:cNvSpPr/>
                        <wps:spPr>
                          <a:xfrm>
                            <a:off x="28353" y="0"/>
                            <a:ext cx="12469" cy="6858000"/>
                          </a:xfrm>
                          <a:custGeom>
                            <a:avLst/>
                            <a:gdLst>
                              <a:gd name="connsiteX0" fmla="*/ 0 w 12469"/>
                              <a:gd name="connsiteY0" fmla="*/ 0 h 6858000"/>
                              <a:gd name="connsiteX1" fmla="*/ 12469 w 12469"/>
                              <a:gd name="connsiteY1" fmla="*/ 0 h 6858000"/>
                              <a:gd name="connsiteX2" fmla="*/ 12469 w 12469"/>
                              <a:gd name="connsiteY2" fmla="*/ 6858000 h 6858000"/>
                              <a:gd name="connsiteX3" fmla="*/ 0 w 12469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469" h="6858000">
                                <a:moveTo>
                                  <a:pt x="0" y="0"/>
                                </a:moveTo>
                                <a:lnTo>
                                  <a:pt x="12469" y="0"/>
                                </a:lnTo>
                                <a:lnTo>
                                  <a:pt x="12469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reeform 9">
                          <a:extLst>
                            <a:ext uri="{FF2B5EF4-FFF2-40B4-BE49-F238E27FC236}">
                              <a16:creationId xmlns:a16="http://schemas.microsoft.com/office/drawing/2014/main" id="{2AA49747-F257-AA44-98C1-DE57A0977D0A}"/>
                            </a:ext>
                          </a:extLst>
                        </wps:cNvPr>
                        <wps:cNvSpPr/>
                        <wps:spPr>
                          <a:xfrm>
                            <a:off x="4756298" y="0"/>
                            <a:ext cx="6234" cy="6858000"/>
                          </a:xfrm>
                          <a:custGeom>
                            <a:avLst/>
                            <a:gdLst>
                              <a:gd name="connsiteX0" fmla="*/ 0 w 6234"/>
                              <a:gd name="connsiteY0" fmla="*/ 0 h 6858000"/>
                              <a:gd name="connsiteX1" fmla="*/ 6234 w 6234"/>
                              <a:gd name="connsiteY1" fmla="*/ 0 h 6858000"/>
                              <a:gd name="connsiteX2" fmla="*/ 6234 w 6234"/>
                              <a:gd name="connsiteY2" fmla="*/ 6858000 h 6858000"/>
                              <a:gd name="connsiteX3" fmla="*/ 0 w 623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34" h="6858000">
                                <a:moveTo>
                                  <a:pt x="0" y="0"/>
                                </a:moveTo>
                                <a:lnTo>
                                  <a:pt x="6234" y="0"/>
                                </a:lnTo>
                                <a:lnTo>
                                  <a:pt x="6234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reeform 11">
                          <a:extLst>
                            <a:ext uri="{FF2B5EF4-FFF2-40B4-BE49-F238E27FC236}">
                              <a16:creationId xmlns:a16="http://schemas.microsoft.com/office/drawing/2014/main" id="{D70623B7-9CCF-624C-B2B4-A46F42F5CE0C}"/>
                            </a:ext>
                          </a:extLst>
                        </wps:cNvPr>
                        <wps:cNvSpPr/>
                        <wps:spPr>
                          <a:xfrm>
                            <a:off x="4720856" y="0"/>
                            <a:ext cx="12469" cy="6858000"/>
                          </a:xfrm>
                          <a:custGeom>
                            <a:avLst/>
                            <a:gdLst>
                              <a:gd name="connsiteX0" fmla="*/ 0 w 12469"/>
                              <a:gd name="connsiteY0" fmla="*/ 0 h 6858000"/>
                              <a:gd name="connsiteX1" fmla="*/ 12469 w 12469"/>
                              <a:gd name="connsiteY1" fmla="*/ 0 h 6858000"/>
                              <a:gd name="connsiteX2" fmla="*/ 12469 w 12469"/>
                              <a:gd name="connsiteY2" fmla="*/ 6858000 h 6858000"/>
                              <a:gd name="connsiteX3" fmla="*/ 0 w 12469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469" h="6858000">
                                <a:moveTo>
                                  <a:pt x="0" y="0"/>
                                </a:moveTo>
                                <a:lnTo>
                                  <a:pt x="12469" y="0"/>
                                </a:lnTo>
                                <a:lnTo>
                                  <a:pt x="12469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CE0D83" id="Group 1" o:spid="_x0000_s1026" alt="&quot;&quot;" style="position:absolute;margin-left:-40.9pt;margin-top:-31.7pt;width:550.05pt;height:11in;z-index:-251657216;mso-position-horizontal-relative:margin;mso-position-vertical-relative:margin;mso-width-relative:margin;mso-height-relative:margin" coordsize="47625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">
                <o:lock v:ext="edit" aspectratio="t"/>
                <v:shape id="Freeform 6" o:spid="_x0000_s1027" style="position:absolute;width:62;height:68580;visibility:visible;mso-wrap-style:square;v-text-anchor:middle" coordsize="6234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" path="m,l6235,r,6858000l,6858000,,xe" fillcolor="#669748" stroked="f" strokeweight=".24036mm">
                  <v:stroke joinstyle="miter"/>
                  <v:path arrowok="t" o:connecttype="custom" o:connectlocs="0,0;6235,0;6235,6858000;0,6858000" o:connectangles="0,0,0,0"/>
                </v:shape>
                <v:shape id="Freeform 8" o:spid="_x0000_s1028" style="position:absolute;left:283;width:125;height:68580;visibility:visible;mso-wrap-style:square;v-text-anchor:middle" coordsize="12469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" path="m,l12469,r,6858000l,6858000,,xe" fillcolor="#669748" stroked="f" strokeweight=".24036mm">
                  <v:stroke joinstyle="miter"/>
                  <v:path arrowok="t" o:connecttype="custom" o:connectlocs="0,0;12469,0;12469,6858000;0,6858000" o:connectangles="0,0,0,0"/>
                </v:shape>
                <v:shape id="Freeform 9" o:spid="_x0000_s1029" style="position:absolute;left:47562;width:63;height:68580;visibility:visible;mso-wrap-style:square;v-text-anchor:middle" coordsize="6234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" path="m,l6234,r,6858000l,6858000,,xe" fillcolor="#669748" stroked="f" strokeweight=".24036mm">
                  <v:stroke joinstyle="miter"/>
                  <v:path arrowok="t" o:connecttype="custom" o:connectlocs="0,0;6234,0;6234,6858000;0,6858000" o:connectangles="0,0,0,0"/>
                </v:shape>
                <v:shape id="Freeform 11" o:spid="_x0000_s1030" style="position:absolute;left:47208;width:125;height:68580;visibility:visible;mso-wrap-style:square;v-text-anchor:middle" coordsize="12469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" path="m,l12469,r,6858000l,6858000,,xe" fillcolor="#669748" stroked="f" strokeweight=".24036mm">
                  <v:stroke joinstyle="miter"/>
                  <v:path arrowok="t" o:connecttype="custom" o:connectlocs="0,0;12469,0;12469,6858000;0,6858000" o:connectangles="0,0,0,0"/>
                </v:shape>
                <w10:wrap anchorx="margin" anchory="margin"/>
                <w10:anchorlock/>
              </v:group>
            </w:pict>
          </mc:Fallback>
        </mc:AlternateContent>
      </w:r>
    </w:p>
    <w:bookmarkEnd w:id="0"/>
    <w:p w14:paraId="06AF527D" w14:textId="77777777" w:rsidR="00A10A2A" w:rsidRDefault="00A10A2A" w:rsidP="00A10A2A">
      <w:pPr>
        <w:pStyle w:val="Title"/>
      </w:pPr>
      <w:r>
        <w:t>ALAN S</w:t>
      </w:r>
    </w:p>
    <w:p w14:paraId="0EFC2C4D" w14:textId="77777777" w:rsidR="00A10A2A" w:rsidRDefault="00A10A2A" w:rsidP="00A10A2A">
      <w:r>
        <w:t>Electronics &amp; Communication Engineering Student | Embedded Systems | IoT | AI/ML</w:t>
      </w:r>
    </w:p>
    <w:p w14:paraId="7B3C43DC" w14:textId="65BC82DF" w:rsidR="00A10A2A" w:rsidRDefault="00A10A2A" w:rsidP="00A10A2A">
      <w:r>
        <w:t xml:space="preserve">Phone: +91 6282842266 | Email: </w:t>
      </w:r>
      <w:r w:rsidR="00AE39FD">
        <w:t>alansalby@gmail.com</w:t>
      </w:r>
      <w:r>
        <w:t>|</w:t>
      </w:r>
    </w:p>
    <w:p w14:paraId="52045079" w14:textId="77777777" w:rsidR="00A10A2A" w:rsidRDefault="00A10A2A" w:rsidP="00A10A2A">
      <w:r>
        <w:t xml:space="preserve"> LinkedIn:</w:t>
      </w:r>
      <w:r w:rsidRPr="00F32287">
        <w:t xml:space="preserve"> </w:t>
      </w:r>
      <w:hyperlink r:id="rId10" w:history="1">
        <w:r w:rsidRPr="00EF28FE">
          <w:rPr>
            <w:rStyle w:val="Hyperlink"/>
          </w:rPr>
          <w:t>https://www.linkedin.com/in/alan-s-b73491372|</w:t>
        </w:r>
      </w:hyperlink>
    </w:p>
    <w:p w14:paraId="0A900E0C" w14:textId="77777777" w:rsidR="00A10A2A" w:rsidRDefault="00A10A2A" w:rsidP="00A10A2A">
      <w:r>
        <w:t>GitHub:</w:t>
      </w:r>
      <w:r w:rsidRPr="007F5765">
        <w:t xml:space="preserve"> </w:t>
      </w:r>
      <w:hyperlink r:id="rId11" w:history="1">
        <w:r w:rsidRPr="007F5765">
          <w:rPr>
            <w:rStyle w:val="Hyperlink"/>
          </w:rPr>
          <w:t>Alan04232 (ALAN S)</w:t>
        </w:r>
      </w:hyperlink>
    </w:p>
    <w:p w14:paraId="53779EE7" w14:textId="77777777" w:rsidR="00A10A2A" w:rsidRDefault="00A10A2A" w:rsidP="00A10A2A">
      <w:pPr>
        <w:pStyle w:val="Heading1"/>
      </w:pPr>
      <w:r>
        <w:t>Professional Summary</w:t>
      </w:r>
    </w:p>
    <w:p w14:paraId="2F17D4C4" w14:textId="77777777" w:rsidR="00A10A2A" w:rsidRDefault="00A10A2A" w:rsidP="00A10A2A">
      <w:r>
        <w:t>Electronics and Communication Engineering student with interests in Embedded Systems, IoT, Wireless Communication, Robotics, and Machine Learning. Experienced with ESP32, Arduino, Python, and LoRa-based systems. Interested in developing intelligent communication systems and embedded solutions.</w:t>
      </w:r>
    </w:p>
    <w:p w14:paraId="404A3CAB" w14:textId="77777777" w:rsidR="00A10A2A" w:rsidRDefault="00A10A2A" w:rsidP="00A10A2A">
      <w:pPr>
        <w:pStyle w:val="Heading1"/>
      </w:pPr>
      <w:r>
        <w:t>Education</w:t>
      </w:r>
    </w:p>
    <w:p w14:paraId="7B064150" w14:textId="763AD6F7" w:rsidR="00A10A2A" w:rsidRDefault="00A10A2A" w:rsidP="00A10A2A">
      <w:r>
        <w:t>B.Tech in Electronics and Communication Engineering</w:t>
      </w:r>
      <w:r>
        <w:br/>
        <w:t>Government Engineering College, Idukki</w:t>
      </w:r>
      <w:r>
        <w:br/>
        <w:t>Graduation: 2027</w:t>
      </w:r>
    </w:p>
    <w:p w14:paraId="3A04880F" w14:textId="77777777" w:rsidR="00A10A2A" w:rsidRDefault="00A10A2A" w:rsidP="00A10A2A">
      <w:pPr>
        <w:pStyle w:val="Heading1"/>
      </w:pPr>
      <w:r>
        <w:t>Technical Skills</w:t>
      </w:r>
    </w:p>
    <w:p w14:paraId="5AE473CD" w14:textId="3299FEBF" w:rsidR="00A10A2A" w:rsidRDefault="00A10A2A" w:rsidP="00A10A2A">
      <w:r>
        <w:t>Programming: Python, C, C++</w:t>
      </w:r>
      <w:r>
        <w:br/>
        <w:t>Embedded Systems: Arduino, ESP32, LoRa</w:t>
      </w:r>
      <w:r w:rsidR="00945C46">
        <w:t xml:space="preserve"> </w:t>
      </w:r>
      <w:r>
        <w:br/>
        <w:t>Tools: Git/GitHub, Wokwi, PCB Design</w:t>
      </w:r>
      <w:r>
        <w:br/>
        <w:t>Soft Skills: Communication, Problem Solving, Project Management</w:t>
      </w:r>
    </w:p>
    <w:p w14:paraId="093B5CD6" w14:textId="77777777" w:rsidR="00A10A2A" w:rsidRDefault="00A10A2A" w:rsidP="00A10A2A">
      <w:pPr>
        <w:pStyle w:val="Heading1"/>
      </w:pPr>
      <w:r>
        <w:t>Projects</w:t>
      </w:r>
    </w:p>
    <w:p w14:paraId="45653DA8" w14:textId="77777777" w:rsidR="00A10A2A" w:rsidRDefault="00A10A2A" w:rsidP="00A10A2A">
      <w:r>
        <w:t>Disaster Management Mesh Network using ESP32 and LoRa</w:t>
      </w:r>
      <w:r>
        <w:br/>
        <w:t>• Designed a decentralized emergency communication network.</w:t>
      </w:r>
      <w:r>
        <w:br/>
        <w:t>• Implemented multi-hop routing.</w:t>
      </w:r>
      <w:r>
        <w:br/>
        <w:t>• Developed SOS and location-sharing functionality.</w:t>
      </w:r>
      <w:r>
        <w:br/>
        <w:t>• Improved communication reliability during network outages.</w:t>
      </w:r>
    </w:p>
    <w:p w14:paraId="57FB2D8C" w14:textId="77777777" w:rsidR="00A10A2A" w:rsidRDefault="00A10A2A" w:rsidP="00A10A2A">
      <w:r w:rsidRPr="00945C46">
        <w:t>RF-Controlled Buggy Car</w:t>
      </w:r>
      <w:r>
        <w:br/>
        <w:t>• Designed a wireless transmitter-receiver system using Arduino and RA-01H.</w:t>
      </w:r>
      <w:r>
        <w:br/>
        <w:t>• Implemented remote start/stop functionality.</w:t>
      </w:r>
      <w:r>
        <w:br/>
        <w:t>• Tested communication between embedded nodes.</w:t>
      </w:r>
    </w:p>
    <w:p w14:paraId="5A0F33B1" w14:textId="77777777" w:rsidR="00A10A2A" w:rsidRDefault="00A10A2A" w:rsidP="00A10A2A">
      <w:pPr>
        <w:pStyle w:val="Heading1"/>
      </w:pPr>
      <w:r>
        <w:t>Relevant Coursework</w:t>
      </w:r>
    </w:p>
    <w:p w14:paraId="143EF35B" w14:textId="77777777" w:rsidR="00A10A2A" w:rsidRDefault="00A10A2A" w:rsidP="00A10A2A">
      <w:r>
        <w:t>Digital Electronics, Communication Systems, Microprocessors and Microcontrollers, Computer Architecture , Embedded Systems</w:t>
      </w:r>
    </w:p>
    <w:p w14:paraId="4E0AACAB" w14:textId="77777777" w:rsidR="00A10A2A" w:rsidRDefault="00A10A2A" w:rsidP="00A10A2A">
      <w:pPr>
        <w:pStyle w:val="Heading1"/>
      </w:pPr>
      <w:r>
        <w:t>Areas of Interest</w:t>
      </w:r>
    </w:p>
    <w:p w14:paraId="79964DBE" w14:textId="7EC20322" w:rsidR="00340C75" w:rsidRPr="00F5689F" w:rsidRDefault="00A10A2A" w:rsidP="00824D7A">
      <w:r>
        <w:t>Embedded Systems, IoT, Machine Learning, Robotics, Wireless Communication, Space Technology</w:t>
      </w:r>
    </w:p>
    <w:sectPr w:rsidR="00340C75" w:rsidRPr="00F5689F" w:rsidSect="00690FBF">
      <w:pgSz w:w="12240" w:h="15840"/>
      <w:pgMar w:top="634" w:right="1440" w:bottom="634" w:left="1440" w:header="72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BEE52" w14:textId="77777777" w:rsidR="00DD47EC" w:rsidRDefault="00DD47EC" w:rsidP="00690FBF">
      <w:r>
        <w:separator/>
      </w:r>
    </w:p>
  </w:endnote>
  <w:endnote w:type="continuationSeparator" w:id="0">
    <w:p w14:paraId="1371BBDF" w14:textId="77777777" w:rsidR="00DD47EC" w:rsidRDefault="00DD47EC" w:rsidP="00690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2000028F" w:usb1="00000002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BDFF7" w14:textId="77777777" w:rsidR="00DD47EC" w:rsidRDefault="00DD47EC" w:rsidP="00690FBF">
      <w:r>
        <w:separator/>
      </w:r>
    </w:p>
  </w:footnote>
  <w:footnote w:type="continuationSeparator" w:id="0">
    <w:p w14:paraId="1165DBF4" w14:textId="77777777" w:rsidR="00DD47EC" w:rsidRDefault="00DD47EC" w:rsidP="00690F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43F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0096355"/>
    <w:multiLevelType w:val="multilevel"/>
    <w:tmpl w:val="1AF4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 w15:restartNumberingAfterBreak="0">
    <w:nsid w:val="15A473CF"/>
    <w:multiLevelType w:val="hybridMultilevel"/>
    <w:tmpl w:val="48B6D988"/>
    <w:lvl w:ilvl="0" w:tplc="40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4" w15:restartNumberingAfterBreak="0">
    <w:nsid w:val="1A7F2D0E"/>
    <w:multiLevelType w:val="hybridMultilevel"/>
    <w:tmpl w:val="AE0A559C"/>
    <w:lvl w:ilvl="0" w:tplc="140C81F6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" w15:restartNumberingAfterBreak="0">
    <w:nsid w:val="1CCE46F4"/>
    <w:multiLevelType w:val="hybridMultilevel"/>
    <w:tmpl w:val="9FE6ED08"/>
    <w:lvl w:ilvl="0" w:tplc="40090001">
      <w:start w:val="1"/>
      <w:numFmt w:val="bullet"/>
      <w:lvlText w:val=""/>
      <w:lvlJc w:val="left"/>
      <w:pPr>
        <w:ind w:left="16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28" w:hanging="360"/>
      </w:pPr>
      <w:rPr>
        <w:rFonts w:ascii="Wingdings" w:hAnsi="Wingdings" w:hint="default"/>
      </w:rPr>
    </w:lvl>
  </w:abstractNum>
  <w:abstractNum w:abstractNumId="6" w15:restartNumberingAfterBreak="0">
    <w:nsid w:val="24C84DEA"/>
    <w:multiLevelType w:val="multilevel"/>
    <w:tmpl w:val="BCD6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8" w15:restartNumberingAfterBreak="0">
    <w:nsid w:val="6FB41879"/>
    <w:multiLevelType w:val="multilevel"/>
    <w:tmpl w:val="0C2C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0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1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44470856">
    <w:abstractNumId w:val="7"/>
  </w:num>
  <w:num w:numId="2" w16cid:durableId="549196634">
    <w:abstractNumId w:val="10"/>
  </w:num>
  <w:num w:numId="3" w16cid:durableId="1422919832">
    <w:abstractNumId w:val="9"/>
  </w:num>
  <w:num w:numId="4" w16cid:durableId="2071682557">
    <w:abstractNumId w:val="2"/>
  </w:num>
  <w:num w:numId="5" w16cid:durableId="1542015606">
    <w:abstractNumId w:val="4"/>
  </w:num>
  <w:num w:numId="6" w16cid:durableId="80369196">
    <w:abstractNumId w:val="11"/>
  </w:num>
  <w:num w:numId="7" w16cid:durableId="50083107">
    <w:abstractNumId w:val="0"/>
  </w:num>
  <w:num w:numId="8" w16cid:durableId="2023968249">
    <w:abstractNumId w:val="1"/>
  </w:num>
  <w:num w:numId="9" w16cid:durableId="608393092">
    <w:abstractNumId w:val="6"/>
  </w:num>
  <w:num w:numId="10" w16cid:durableId="1072776480">
    <w:abstractNumId w:val="5"/>
  </w:num>
  <w:num w:numId="11" w16cid:durableId="1054039286">
    <w:abstractNumId w:val="3"/>
  </w:num>
  <w:num w:numId="12" w16cid:durableId="15465263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10"/>
    <w:rsid w:val="000041FC"/>
    <w:rsid w:val="00031E11"/>
    <w:rsid w:val="00047507"/>
    <w:rsid w:val="000746AE"/>
    <w:rsid w:val="00074710"/>
    <w:rsid w:val="000A3B87"/>
    <w:rsid w:val="000C44E4"/>
    <w:rsid w:val="000D2A61"/>
    <w:rsid w:val="000E2956"/>
    <w:rsid w:val="001015E3"/>
    <w:rsid w:val="00101F80"/>
    <w:rsid w:val="00157B6C"/>
    <w:rsid w:val="00185237"/>
    <w:rsid w:val="00212436"/>
    <w:rsid w:val="0023785C"/>
    <w:rsid w:val="002460D6"/>
    <w:rsid w:val="00254C21"/>
    <w:rsid w:val="00256C9B"/>
    <w:rsid w:val="00271A92"/>
    <w:rsid w:val="00292A11"/>
    <w:rsid w:val="002A1560"/>
    <w:rsid w:val="002C21CC"/>
    <w:rsid w:val="002C378E"/>
    <w:rsid w:val="002F6CB9"/>
    <w:rsid w:val="00303FDC"/>
    <w:rsid w:val="003150B3"/>
    <w:rsid w:val="00340C75"/>
    <w:rsid w:val="0036765D"/>
    <w:rsid w:val="00377519"/>
    <w:rsid w:val="00390248"/>
    <w:rsid w:val="003A70F8"/>
    <w:rsid w:val="003E6D64"/>
    <w:rsid w:val="00407F3F"/>
    <w:rsid w:val="00410F37"/>
    <w:rsid w:val="00445E3A"/>
    <w:rsid w:val="0046736A"/>
    <w:rsid w:val="00496677"/>
    <w:rsid w:val="00497CE6"/>
    <w:rsid w:val="004A389E"/>
    <w:rsid w:val="004B0D77"/>
    <w:rsid w:val="004C1DA9"/>
    <w:rsid w:val="004D7316"/>
    <w:rsid w:val="0050310A"/>
    <w:rsid w:val="005342F1"/>
    <w:rsid w:val="005666B9"/>
    <w:rsid w:val="0059022C"/>
    <w:rsid w:val="005A001B"/>
    <w:rsid w:val="005A05E2"/>
    <w:rsid w:val="005A4739"/>
    <w:rsid w:val="005D3B3A"/>
    <w:rsid w:val="005D49CA"/>
    <w:rsid w:val="005E2A9D"/>
    <w:rsid w:val="005E408E"/>
    <w:rsid w:val="00625729"/>
    <w:rsid w:val="0063039A"/>
    <w:rsid w:val="0064392B"/>
    <w:rsid w:val="006450C1"/>
    <w:rsid w:val="00647D8C"/>
    <w:rsid w:val="00653945"/>
    <w:rsid w:val="00673037"/>
    <w:rsid w:val="00690FBF"/>
    <w:rsid w:val="006B3BC2"/>
    <w:rsid w:val="006C2364"/>
    <w:rsid w:val="006F4142"/>
    <w:rsid w:val="0070452B"/>
    <w:rsid w:val="00705D7F"/>
    <w:rsid w:val="00740EE4"/>
    <w:rsid w:val="007466F4"/>
    <w:rsid w:val="007843C5"/>
    <w:rsid w:val="00785436"/>
    <w:rsid w:val="007A242C"/>
    <w:rsid w:val="007B6AC9"/>
    <w:rsid w:val="007C0CF2"/>
    <w:rsid w:val="007C74B7"/>
    <w:rsid w:val="007D294F"/>
    <w:rsid w:val="007E2782"/>
    <w:rsid w:val="007F4D8C"/>
    <w:rsid w:val="007F6801"/>
    <w:rsid w:val="00817608"/>
    <w:rsid w:val="00817E2C"/>
    <w:rsid w:val="00822F71"/>
    <w:rsid w:val="00824D7A"/>
    <w:rsid w:val="00851431"/>
    <w:rsid w:val="008539E9"/>
    <w:rsid w:val="0086291E"/>
    <w:rsid w:val="008F5EFB"/>
    <w:rsid w:val="008F64E8"/>
    <w:rsid w:val="009111F2"/>
    <w:rsid w:val="00945C46"/>
    <w:rsid w:val="00990AFF"/>
    <w:rsid w:val="00997316"/>
    <w:rsid w:val="009A2009"/>
    <w:rsid w:val="009A6B1E"/>
    <w:rsid w:val="009C09FE"/>
    <w:rsid w:val="009C1962"/>
    <w:rsid w:val="00A10A2A"/>
    <w:rsid w:val="00A337B4"/>
    <w:rsid w:val="00A635D5"/>
    <w:rsid w:val="00A67C6F"/>
    <w:rsid w:val="00A81573"/>
    <w:rsid w:val="00A82D03"/>
    <w:rsid w:val="00A831EA"/>
    <w:rsid w:val="00AD74A8"/>
    <w:rsid w:val="00AE17C6"/>
    <w:rsid w:val="00AE39FD"/>
    <w:rsid w:val="00B10D59"/>
    <w:rsid w:val="00B16138"/>
    <w:rsid w:val="00B508D6"/>
    <w:rsid w:val="00B62A64"/>
    <w:rsid w:val="00B63E35"/>
    <w:rsid w:val="00B80EE9"/>
    <w:rsid w:val="00BA160D"/>
    <w:rsid w:val="00BB7B68"/>
    <w:rsid w:val="00BC0E27"/>
    <w:rsid w:val="00BC3C1B"/>
    <w:rsid w:val="00BE32AE"/>
    <w:rsid w:val="00C118C7"/>
    <w:rsid w:val="00C52791"/>
    <w:rsid w:val="00C764ED"/>
    <w:rsid w:val="00C8183F"/>
    <w:rsid w:val="00C83E97"/>
    <w:rsid w:val="00CC34A3"/>
    <w:rsid w:val="00CD5690"/>
    <w:rsid w:val="00CE26DB"/>
    <w:rsid w:val="00CF4208"/>
    <w:rsid w:val="00D103FF"/>
    <w:rsid w:val="00D5552B"/>
    <w:rsid w:val="00D62F82"/>
    <w:rsid w:val="00D649DF"/>
    <w:rsid w:val="00D81E79"/>
    <w:rsid w:val="00D87E03"/>
    <w:rsid w:val="00D915F2"/>
    <w:rsid w:val="00D92D79"/>
    <w:rsid w:val="00DB29DA"/>
    <w:rsid w:val="00DD47EC"/>
    <w:rsid w:val="00E40C3C"/>
    <w:rsid w:val="00E4557E"/>
    <w:rsid w:val="00E6525B"/>
    <w:rsid w:val="00E8269A"/>
    <w:rsid w:val="00E97CB2"/>
    <w:rsid w:val="00EA31B4"/>
    <w:rsid w:val="00EC5870"/>
    <w:rsid w:val="00ED6E70"/>
    <w:rsid w:val="00EE28BB"/>
    <w:rsid w:val="00EF10F2"/>
    <w:rsid w:val="00F31058"/>
    <w:rsid w:val="00F41ACF"/>
    <w:rsid w:val="00F5689F"/>
    <w:rsid w:val="00F62D72"/>
    <w:rsid w:val="00F7064C"/>
    <w:rsid w:val="00F7157D"/>
    <w:rsid w:val="00F95AF2"/>
    <w:rsid w:val="00FA1EEA"/>
    <w:rsid w:val="00FB58C7"/>
    <w:rsid w:val="00FC533E"/>
    <w:rsid w:val="00FC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882598"/>
  <w15:docId w15:val="{B47F68E8-FA5B-4D13-B253-B3C7CBE27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FBF"/>
    <w:pPr>
      <w:spacing w:line="320" w:lineRule="exact"/>
      <w:ind w:left="994" w:right="630"/>
    </w:pPr>
    <w:rPr>
      <w:rFonts w:eastAsia="Arial" w:cs="Arial"/>
      <w:sz w:val="20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FBF"/>
    <w:pPr>
      <w:spacing w:before="280"/>
      <w:ind w:right="634"/>
      <w:outlineLvl w:val="0"/>
    </w:pPr>
    <w:rPr>
      <w:b/>
      <w:bCs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90248"/>
    <w:pPr>
      <w:spacing w:line="240" w:lineRule="auto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rsid w:val="00740EE4"/>
    <w:pPr>
      <w:spacing w:line="240" w:lineRule="auto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690FBF"/>
    <w:rPr>
      <w:rFonts w:eastAsia="Arial" w:cs="Arial"/>
      <w:b/>
      <w:bCs/>
      <w:sz w:val="20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390248"/>
    <w:rPr>
      <w:rFonts w:eastAsia="Arial" w:cs="Arial"/>
      <w:b/>
      <w:sz w:val="20"/>
      <w:szCs w:val="1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740EE4"/>
    <w:rPr>
      <w:rFonts w:eastAsia="Arial" w:cs="Arial"/>
      <w:i/>
      <w:sz w:val="2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F62D72"/>
    <w:pPr>
      <w:numPr>
        <w:numId w:val="5"/>
      </w:numPr>
      <w:pBdr>
        <w:top w:val="single" w:sz="4" w:space="1" w:color="auto"/>
        <w:bottom w:val="single" w:sz="4" w:space="1" w:color="auto"/>
      </w:pBdr>
      <w:tabs>
        <w:tab w:val="left" w:pos="720"/>
        <w:tab w:val="left" w:pos="4230"/>
        <w:tab w:val="left" w:pos="7380"/>
      </w:tabs>
    </w:pPr>
    <w:rPr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90FBF"/>
    <w:pPr>
      <w:tabs>
        <w:tab w:val="left" w:pos="720"/>
      </w:tabs>
      <w:spacing w:before="240" w:after="360" w:line="1000" w:lineRule="exact"/>
      <w:ind w:left="360" w:right="1440"/>
      <w:outlineLvl w:val="0"/>
    </w:pPr>
    <w:rPr>
      <w:rFonts w:asciiTheme="majorHAnsi" w:hAnsiTheme="majorHAnsi"/>
      <w:bCs/>
      <w:color w:val="446530" w:themeColor="accent2" w:themeShade="80"/>
      <w:spacing w:val="80"/>
      <w:sz w:val="11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690FBF"/>
    <w:rPr>
      <w:rFonts w:asciiTheme="majorHAnsi" w:eastAsia="Arial" w:hAnsiTheme="majorHAnsi" w:cs="Arial"/>
      <w:bCs/>
      <w:color w:val="446530" w:themeColor="accent2" w:themeShade="80"/>
      <w:spacing w:val="80"/>
      <w:sz w:val="110"/>
      <w:szCs w:val="80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690FBF"/>
    <w:pPr>
      <w:spacing w:line="240" w:lineRule="auto"/>
      <w:outlineLvl w:val="1"/>
    </w:pPr>
    <w:rPr>
      <w:rFonts w:asciiTheme="majorHAnsi" w:eastAsiaTheme="minorEastAsia" w:hAnsiTheme="majorHAnsi" w:cs="Calibri"/>
      <w:b/>
      <w:color w:val="446530" w:themeColor="accent2" w:themeShade="80"/>
      <w:szCs w:val="20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690FBF"/>
    <w:rPr>
      <w:rFonts w:asciiTheme="majorHAnsi" w:eastAsiaTheme="minorEastAsia" w:hAnsiTheme="majorHAnsi" w:cs="Calibri"/>
      <w:b/>
      <w:color w:val="446530" w:themeColor="accent2" w:themeShade="8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5E2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5E2"/>
    <w:rPr>
      <w:rFonts w:ascii="Segoe UI" w:eastAsia="Arial" w:hAnsi="Segoe UI" w:cs="Segoe UI"/>
      <w:color w:val="231F20"/>
      <w:sz w:val="18"/>
      <w:szCs w:val="18"/>
      <w:lang w:bidi="en-US"/>
    </w:rPr>
  </w:style>
  <w:style w:type="paragraph" w:styleId="Salutation">
    <w:name w:val="Salutation"/>
    <w:basedOn w:val="Normal"/>
    <w:next w:val="Normal"/>
    <w:link w:val="SalutationChar"/>
    <w:uiPriority w:val="4"/>
    <w:semiHidden/>
    <w:unhideWhenUsed/>
    <w:qFormat/>
    <w:rsid w:val="00390248"/>
  </w:style>
  <w:style w:type="character" w:customStyle="1" w:styleId="SalutationChar">
    <w:name w:val="Salutation Char"/>
    <w:basedOn w:val="DefaultParagraphFont"/>
    <w:link w:val="Salutation"/>
    <w:uiPriority w:val="4"/>
    <w:semiHidden/>
    <w:rsid w:val="00390248"/>
    <w:rPr>
      <w:rFonts w:eastAsia="Arial" w:cs="Arial"/>
      <w:sz w:val="20"/>
      <w:szCs w:val="16"/>
      <w:lang w:bidi="en-US"/>
    </w:rPr>
  </w:style>
  <w:style w:type="character" w:customStyle="1" w:styleId="Italics">
    <w:name w:val="Italics"/>
    <w:uiPriority w:val="1"/>
    <w:qFormat/>
    <w:rsid w:val="004C1DA9"/>
    <w:rPr>
      <w:b/>
      <w:i/>
    </w:rPr>
  </w:style>
  <w:style w:type="character" w:customStyle="1" w:styleId="NotBold">
    <w:name w:val="Not Bold"/>
    <w:uiPriority w:val="1"/>
    <w:qFormat/>
    <w:rsid w:val="004C1DA9"/>
    <w:rPr>
      <w:b/>
    </w:rPr>
  </w:style>
  <w:style w:type="paragraph" w:customStyle="1" w:styleId="Skills">
    <w:name w:val="Skills"/>
    <w:basedOn w:val="Normal"/>
    <w:qFormat/>
    <w:rsid w:val="00690FBF"/>
    <w:pPr>
      <w:tabs>
        <w:tab w:val="left" w:pos="3874"/>
        <w:tab w:val="left" w:pos="7027"/>
      </w:tabs>
      <w:ind w:right="-720"/>
    </w:pPr>
  </w:style>
  <w:style w:type="character" w:styleId="Hyperlink">
    <w:name w:val="Hyperlink"/>
    <w:basedOn w:val="DefaultParagraphFont"/>
    <w:uiPriority w:val="99"/>
    <w:unhideWhenUsed/>
    <w:rsid w:val="00690FBF"/>
    <w:rPr>
      <w:color w:val="39A5B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FBF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90FBF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0FBF"/>
    <w:rPr>
      <w:rFonts w:eastAsia="Arial" w:cs="Arial"/>
      <w:sz w:val="20"/>
      <w:szCs w:val="20"/>
      <w:lang w:bidi="en-US"/>
    </w:rPr>
  </w:style>
  <w:style w:type="paragraph" w:customStyle="1" w:styleId="Dates">
    <w:name w:val="Dates"/>
    <w:basedOn w:val="Normal"/>
    <w:qFormat/>
    <w:rsid w:val="00690FBF"/>
    <w:pPr>
      <w:spacing w:after="200"/>
      <w:ind w:right="634"/>
    </w:pPr>
  </w:style>
  <w:style w:type="paragraph" w:styleId="NormalWeb">
    <w:name w:val="Normal (Web)"/>
    <w:basedOn w:val="Normal"/>
    <w:uiPriority w:val="99"/>
    <w:semiHidden/>
    <w:unhideWhenUsed/>
    <w:rsid w:val="00BA160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Alan04232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linkedin.com/in/alan-s-b73491372|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an\AppData\Roaming\Microsoft\Templates\ATS%20simple%20classic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ustom 69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C00A20C-2870-4772-8D78-C84273E380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FF1C84-DF90-42FE-AE11-AFF931E8FA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541AF4-0605-4549-B594-5B1E9F6FC301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simple classic resume</Template>
  <TotalTime>325</TotalTime>
  <Pages>1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</dc:creator>
  <cp:keywords/>
  <dc:description/>
  <cp:lastModifiedBy>Alan S</cp:lastModifiedBy>
  <cp:revision>6</cp:revision>
  <cp:lastPrinted>2026-07-18T07:13:00Z</cp:lastPrinted>
  <dcterms:created xsi:type="dcterms:W3CDTF">2026-06-05T10:13:00Z</dcterms:created>
  <dcterms:modified xsi:type="dcterms:W3CDTF">2026-07-18T11:09:00Z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